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FE073" w14:textId="77777777" w:rsidR="00690FBF" w:rsidRPr="00690FBF" w:rsidRDefault="00690FBF" w:rsidP="00690FBF">
      <w:pPr>
        <w:pStyle w:val="Title"/>
        <w:spacing w:before="0" w:after="0" w:line="240" w:lineRule="auto"/>
        <w:rPr>
          <w:sz w:val="6"/>
          <w:szCs w:val="6"/>
        </w:rPr>
      </w:pPr>
      <w:bookmarkStart w:id="0" w:name="_Hlk131061553"/>
      <w:r>
        <w:rPr>
          <w:noProof/>
          <w:lang w:val="en-AU" w:eastAsia="en-AU"/>
        </w:rPr>
        <mc:AlternateContent>
          <mc:Choice Requires="wpg">
            <w:drawing>
              <wp:anchor distT="0" distB="0" distL="114300" distR="114300" simplePos="0" relativeHeight="251659264" behindDoc="1" locked="1" layoutInCell="1" allowOverlap="1" wp14:anchorId="5885CD11" wp14:editId="2018F618">
                <wp:simplePos x="0" y="0"/>
                <wp:positionH relativeFrom="margin">
                  <wp:posOffset>-519545</wp:posOffset>
                </wp:positionH>
                <wp:positionV relativeFrom="margin">
                  <wp:posOffset>-402590</wp:posOffset>
                </wp:positionV>
                <wp:extent cx="6985635" cy="10058400"/>
                <wp:effectExtent l="0" t="0" r="5715" b="0"/>
                <wp:wrapNone/>
                <wp:docPr id="1" name="Group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985635" cy="10058400"/>
                          <a:chOff x="0" y="0"/>
                          <a:chExt cx="4762532" cy="6858000"/>
                        </a:xfrm>
                      </wpg:grpSpPr>
                      <wps:wsp>
                        <wps:cNvPr id="7" name="Freeform 6">
                          <a:extLst>
                            <a:ext uri="{FF2B5EF4-FFF2-40B4-BE49-F238E27FC236}">
                              <a16:creationId xmlns:a16="http://schemas.microsoft.com/office/drawing/2014/main" id="{97861BD5-9E4C-D546-A13E-D5CF77915A18}"/>
                            </a:ext>
                          </a:extLst>
                        </wps:cNvPr>
                        <wps:cNvSpPr/>
                        <wps:spPr>
                          <a:xfrm>
                            <a:off x="0" y="0"/>
                            <a:ext cx="6234" cy="6858000"/>
                          </a:xfrm>
                          <a:custGeom>
                            <a:avLst/>
                            <a:gdLst>
                              <a:gd name="connsiteX0" fmla="*/ 0 w 6234"/>
                              <a:gd name="connsiteY0" fmla="*/ 0 h 6858000"/>
                              <a:gd name="connsiteX1" fmla="*/ 6235 w 6234"/>
                              <a:gd name="connsiteY1" fmla="*/ 0 h 6858000"/>
                              <a:gd name="connsiteX2" fmla="*/ 6235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5" y="0"/>
                                </a:lnTo>
                                <a:lnTo>
                                  <a:pt x="6235"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Freeform 8">
                          <a:extLst>
                            <a:ext uri="{FF2B5EF4-FFF2-40B4-BE49-F238E27FC236}">
                              <a16:creationId xmlns:a16="http://schemas.microsoft.com/office/drawing/2014/main" id="{34C66C4E-700E-194D-BC81-934C3C3CDCA8}"/>
                            </a:ext>
                          </a:extLst>
                        </wps:cNvPr>
                        <wps:cNvSpPr/>
                        <wps:spPr>
                          <a:xfrm>
                            <a:off x="28353"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Freeform 9">
                          <a:extLst>
                            <a:ext uri="{FF2B5EF4-FFF2-40B4-BE49-F238E27FC236}">
                              <a16:creationId xmlns:a16="http://schemas.microsoft.com/office/drawing/2014/main" id="{2AA49747-F257-AA44-98C1-DE57A0977D0A}"/>
                            </a:ext>
                          </a:extLst>
                        </wps:cNvPr>
                        <wps:cNvSpPr/>
                        <wps:spPr>
                          <a:xfrm>
                            <a:off x="4756298" y="0"/>
                            <a:ext cx="6234" cy="6858000"/>
                          </a:xfrm>
                          <a:custGeom>
                            <a:avLst/>
                            <a:gdLst>
                              <a:gd name="connsiteX0" fmla="*/ 0 w 6234"/>
                              <a:gd name="connsiteY0" fmla="*/ 0 h 6858000"/>
                              <a:gd name="connsiteX1" fmla="*/ 6234 w 6234"/>
                              <a:gd name="connsiteY1" fmla="*/ 0 h 6858000"/>
                              <a:gd name="connsiteX2" fmla="*/ 6234 w 6234"/>
                              <a:gd name="connsiteY2" fmla="*/ 6858000 h 6858000"/>
                              <a:gd name="connsiteX3" fmla="*/ 0 w 6234"/>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6234" h="6858000">
                                <a:moveTo>
                                  <a:pt x="0" y="0"/>
                                </a:moveTo>
                                <a:lnTo>
                                  <a:pt x="6234" y="0"/>
                                </a:lnTo>
                                <a:lnTo>
                                  <a:pt x="6234"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Freeform 11">
                          <a:extLst>
                            <a:ext uri="{FF2B5EF4-FFF2-40B4-BE49-F238E27FC236}">
                              <a16:creationId xmlns:a16="http://schemas.microsoft.com/office/drawing/2014/main" id="{D70623B7-9CCF-624C-B2B4-A46F42F5CE0C}"/>
                            </a:ext>
                          </a:extLst>
                        </wps:cNvPr>
                        <wps:cNvSpPr/>
                        <wps:spPr>
                          <a:xfrm>
                            <a:off x="4720856" y="0"/>
                            <a:ext cx="12469" cy="6858000"/>
                          </a:xfrm>
                          <a:custGeom>
                            <a:avLst/>
                            <a:gdLst>
                              <a:gd name="connsiteX0" fmla="*/ 0 w 12469"/>
                              <a:gd name="connsiteY0" fmla="*/ 0 h 6858000"/>
                              <a:gd name="connsiteX1" fmla="*/ 12469 w 12469"/>
                              <a:gd name="connsiteY1" fmla="*/ 0 h 6858000"/>
                              <a:gd name="connsiteX2" fmla="*/ 12469 w 12469"/>
                              <a:gd name="connsiteY2" fmla="*/ 6858000 h 6858000"/>
                              <a:gd name="connsiteX3" fmla="*/ 0 w 12469"/>
                              <a:gd name="connsiteY3" fmla="*/ 6858000 h 6858000"/>
                            </a:gdLst>
                            <a:ahLst/>
                            <a:cxnLst>
                              <a:cxn ang="0">
                                <a:pos x="connsiteX0" y="connsiteY0"/>
                              </a:cxn>
                              <a:cxn ang="0">
                                <a:pos x="connsiteX1" y="connsiteY1"/>
                              </a:cxn>
                              <a:cxn ang="0">
                                <a:pos x="connsiteX2" y="connsiteY2"/>
                              </a:cxn>
                              <a:cxn ang="0">
                                <a:pos x="connsiteX3" y="connsiteY3"/>
                              </a:cxn>
                            </a:cxnLst>
                            <a:rect l="l" t="t" r="r" b="b"/>
                            <a:pathLst>
                              <a:path w="12469" h="6858000">
                                <a:moveTo>
                                  <a:pt x="0" y="0"/>
                                </a:moveTo>
                                <a:lnTo>
                                  <a:pt x="12469" y="0"/>
                                </a:lnTo>
                                <a:lnTo>
                                  <a:pt x="12469" y="6858000"/>
                                </a:lnTo>
                                <a:lnTo>
                                  <a:pt x="0" y="6858000"/>
                                </a:lnTo>
                                <a:close/>
                              </a:path>
                            </a:pathLst>
                          </a:custGeom>
                          <a:solidFill>
                            <a:srgbClr val="669748"/>
                          </a:solidFill>
                          <a:ln w="865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4DFDDC" id="Group 1" o:spid="_x0000_s1026" alt="&quot;&quot;" style="position:absolute;margin-left:-40.9pt;margin-top:-31.7pt;width:550.05pt;height:11in;z-index:-251657216;mso-position-horizontal-relative:margin;mso-position-vertical-relative:margin;mso-width-relative:margin;mso-height-relative:margin" coordsize="4762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">
                <o:lock v:ext="edit" aspectratio="t"/>
                <v:shape id="Freeform 6" o:spid="_x0000_s1027" style="position:absolute;width:62;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" path="m,l6235,r,6858000l,6858000,,xe" fillcolor="#669748" stroked="f" strokeweight=".24036mm">
                  <v:stroke joinstyle="miter"/>
                  <v:path arrowok="t" o:connecttype="custom" o:connectlocs="0,0;6235,0;6235,6858000;0,6858000" o:connectangles="0,0,0,0"/>
                </v:shape>
                <v:shape id="Freeform 8" o:spid="_x0000_s1028" style="position:absolute;left:283;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" path="m,l12469,r,6858000l,6858000,,xe" fillcolor="#669748" stroked="f" strokeweight=".24036mm">
                  <v:stroke joinstyle="miter"/>
                  <v:path arrowok="t" o:connecttype="custom" o:connectlocs="0,0;12469,0;12469,6858000;0,6858000" o:connectangles="0,0,0,0"/>
                </v:shape>
                <v:shape id="Freeform 9" o:spid="_x0000_s1029" style="position:absolute;left:47562;width:63;height:68580;visibility:visible;mso-wrap-style:square;v-text-anchor:middle" coordsize="6234,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" path="m,l6234,r,6858000l,6858000,,xe" fillcolor="#669748" stroked="f" strokeweight=".24036mm">
                  <v:stroke joinstyle="miter"/>
                  <v:path arrowok="t" o:connecttype="custom" o:connectlocs="0,0;6234,0;6234,6858000;0,6858000" o:connectangles="0,0,0,0"/>
                </v:shape>
                <v:shape id="Freeform 11" o:spid="_x0000_s1030" style="position:absolute;left:47208;width:125;height:68580;visibility:visible;mso-wrap-style:square;v-text-anchor:middle" coordsize="12469,685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" path="m,l12469,r,6858000l,6858000,,xe" fillcolor="#669748" stroked="f" strokeweight=".24036mm">
                  <v:stroke joinstyle="miter"/>
                  <v:path arrowok="t" o:connecttype="custom" o:connectlocs="0,0;12469,0;12469,6858000;0,6858000" o:connectangles="0,0,0,0"/>
                </v:shape>
                <w10:wrap anchorx="margin" anchory="margin"/>
                <w10:anchorlock/>
              </v:group>
            </w:pict>
          </mc:Fallback>
        </mc:AlternateContent>
      </w:r>
    </w:p>
    <w:p w14:paraId="5C7FE076" w14:textId="6F69F914" w:rsidR="00B77319" w:rsidRDefault="00B77319" w:rsidP="00690FBF">
      <w:pPr>
        <w:pStyle w:val="Title"/>
      </w:pPr>
      <w:r>
        <w:rPr>
          <w:noProof/>
        </w:rPr>
        <mc:AlternateContent>
          <mc:Choice Requires="wps">
            <w:drawing>
              <wp:anchor distT="0" distB="0" distL="114300" distR="114300" simplePos="0" relativeHeight="251660288" behindDoc="0" locked="0" layoutInCell="1" allowOverlap="1" wp14:anchorId="4F85718C" wp14:editId="46A3DD47">
                <wp:simplePos x="0" y="0"/>
                <wp:positionH relativeFrom="column">
                  <wp:posOffset>4417017</wp:posOffset>
                </wp:positionH>
                <wp:positionV relativeFrom="paragraph">
                  <wp:posOffset>57925</wp:posOffset>
                </wp:positionV>
                <wp:extent cx="1790054" cy="2138766"/>
                <wp:effectExtent l="0" t="0" r="20320" b="13970"/>
                <wp:wrapNone/>
                <wp:docPr id="1707677284" name="Rectangle 1"/>
                <wp:cNvGraphicFramePr/>
                <a:graphic xmlns:a="http://schemas.openxmlformats.org/drawingml/2006/main">
                  <a:graphicData uri="http://schemas.microsoft.com/office/word/2010/wordprocessingShape">
                    <wps:wsp>
                      <wps:cNvSpPr/>
                      <wps:spPr>
                        <a:xfrm>
                          <a:off x="0" y="0"/>
                          <a:ext cx="1790054" cy="21387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F1C4B3" id="Rectangle 1" o:spid="_x0000_s1026" style="position:absolute;margin-left:347.8pt;margin-top:4.55pt;width:140.95pt;height:168.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" fillcolor="#39a5b7 [3204]" strokecolor="#08181b [484]" strokeweight="1pt"/>
            </w:pict>
          </mc:Fallback>
        </mc:AlternateContent>
      </w:r>
      <w:r w:rsidRPr="00B77319">
        <w:t>AASTHA</w:t>
      </w:r>
    </w:p>
    <w:p w14:paraId="3F729E01" w14:textId="0416E6DC" w:rsidR="004C1DA9" w:rsidRPr="006C2364" w:rsidRDefault="00B77319" w:rsidP="00690FBF">
      <w:pPr>
        <w:pStyle w:val="Title"/>
      </w:pPr>
      <w:r w:rsidRPr="00B77319">
        <w:t xml:space="preserve"> K</w:t>
      </w:r>
      <w:r>
        <w:t>U</w:t>
      </w:r>
      <w:r w:rsidRPr="00B77319">
        <w:t>MARI</w:t>
      </w:r>
    </w:p>
    <w:p w14:paraId="2B245A84" w14:textId="77777777" w:rsidR="00690FBF" w:rsidRDefault="00690FBF" w:rsidP="00690FBF">
      <w:pPr>
        <w:pStyle w:val="Subtitle"/>
      </w:pPr>
    </w:p>
    <w:p w14:paraId="2CB13EBD" w14:textId="77777777" w:rsidR="00690FBF" w:rsidRDefault="00690FBF" w:rsidP="00690FBF">
      <w:pPr>
        <w:pStyle w:val="Subtitle"/>
      </w:pPr>
    </w:p>
    <w:p w14:paraId="7B153AD2" w14:textId="5354DCEA" w:rsidR="00B77319" w:rsidRPr="00B77319" w:rsidRDefault="00B77319" w:rsidP="00B77319">
      <w:pPr>
        <w:pStyle w:val="Subtitle"/>
        <w:rPr>
          <w:lang w:val="en-IN"/>
        </w:rPr>
      </w:pPr>
      <w:r w:rsidRPr="00B77319">
        <w:rPr>
          <w:bCs/>
          <w:lang w:val="en-IN"/>
        </w:rPr>
        <w:t>STUDENT | BCA (Developer Aspirant)</w:t>
      </w:r>
    </w:p>
    <w:p w14:paraId="26C0A8C3" w14:textId="0A3CA364" w:rsidR="004C1DA9" w:rsidRDefault="004C1DA9" w:rsidP="00690FBF">
      <w:pPr>
        <w:pStyle w:val="Subtitle"/>
      </w:pPr>
    </w:p>
    <w:p w14:paraId="4816FAFC" w14:textId="77777777" w:rsidR="00690FBF" w:rsidRPr="00690FBF" w:rsidRDefault="00690FBF" w:rsidP="00690FBF">
      <w:pPr>
        <w:rPr>
          <w:lang w:bidi="ar-SA"/>
        </w:rPr>
      </w:pPr>
    </w:p>
    <w:p w14:paraId="103DF22A" w14:textId="77777777" w:rsidR="00B77319" w:rsidRPr="00B77319" w:rsidRDefault="00B77319" w:rsidP="00B77319">
      <w:pPr>
        <w:rPr>
          <w:b/>
          <w:bCs/>
          <w:lang w:val="en-IN"/>
        </w:rPr>
      </w:pPr>
      <w:r w:rsidRPr="00B77319">
        <w:rPr>
          <w:b/>
          <w:bCs/>
          <w:lang w:val="en-IN"/>
        </w:rPr>
        <w:t>CONTACT</w:t>
      </w:r>
    </w:p>
    <w:p w14:paraId="337FF506" w14:textId="12A3A1DE" w:rsidR="00B77319" w:rsidRPr="00B77319" w:rsidRDefault="00B77319" w:rsidP="00B77319">
      <w:pPr>
        <w:rPr>
          <w:lang w:val="en-IN"/>
        </w:rPr>
      </w:pPr>
      <w:r w:rsidRPr="00B77319">
        <w:rPr>
          <w:rFonts w:ascii="Segoe UI Emoji" w:hAnsi="Segoe UI Emoji" w:cs="Segoe UI Emoji"/>
          <w:lang w:val="en-IN"/>
        </w:rPr>
        <w:t>📞</w:t>
      </w:r>
      <w:r w:rsidRPr="00B77319">
        <w:rPr>
          <w:lang w:val="en-IN"/>
        </w:rPr>
        <w:t xml:space="preserve"> </w:t>
      </w:r>
      <w:r w:rsidRPr="00B77319">
        <w:rPr>
          <w:b/>
          <w:bCs/>
          <w:lang w:val="en-IN"/>
        </w:rPr>
        <w:t>8789992323</w:t>
      </w:r>
      <w:r w:rsidRPr="00B77319">
        <w:rPr>
          <w:lang w:val="en-IN"/>
        </w:rPr>
        <w:br/>
      </w:r>
      <w:r w:rsidRPr="00B77319">
        <w:rPr>
          <w:rFonts w:ascii="Segoe UI Emoji" w:hAnsi="Segoe UI Emoji" w:cs="Segoe UI Emoji"/>
          <w:lang w:val="en-IN"/>
        </w:rPr>
        <w:t>📧</w:t>
      </w:r>
      <w:r w:rsidRPr="00B77319">
        <w:rPr>
          <w:lang w:val="en-IN"/>
        </w:rPr>
        <w:t xml:space="preserve"> </w:t>
      </w:r>
      <w:r>
        <w:rPr>
          <w:i/>
          <w:iCs/>
          <w:lang w:val="en-IN"/>
        </w:rPr>
        <w:t>yadavaastha252005@gmail.com</w:t>
      </w:r>
      <w:r w:rsidRPr="00B77319">
        <w:rPr>
          <w:lang w:val="en-IN"/>
        </w:rPr>
        <w:br/>
      </w:r>
      <w:r w:rsidRPr="00B77319">
        <w:rPr>
          <w:rFonts w:ascii="Segoe UI Emoji" w:hAnsi="Segoe UI Emoji" w:cs="Segoe UI Emoji"/>
          <w:lang w:val="en-IN"/>
        </w:rPr>
        <w:t>📍</w:t>
      </w:r>
      <w:r w:rsidRPr="00B77319">
        <w:rPr>
          <w:lang w:val="en-IN"/>
        </w:rPr>
        <w:t xml:space="preserve"> Ranchi, Jharkhand</w:t>
      </w:r>
    </w:p>
    <w:p w14:paraId="20DE81E8" w14:textId="77777777" w:rsidR="00031E11" w:rsidRDefault="00031E11" w:rsidP="00690FBF"/>
    <w:p w14:paraId="4F583B82" w14:textId="77777777" w:rsidR="00B77319" w:rsidRPr="00B77319" w:rsidRDefault="00B77319" w:rsidP="00B77319">
      <w:pPr>
        <w:rPr>
          <w:rFonts w:asciiTheme="majorHAnsi" w:eastAsiaTheme="minorEastAsia" w:hAnsiTheme="majorHAnsi" w:cs="Calibri"/>
          <w:b/>
          <w:bCs/>
          <w:color w:val="446530" w:themeColor="accent2" w:themeShade="80"/>
          <w:szCs w:val="20"/>
          <w:lang w:val="en-IN" w:bidi="ar-SA"/>
        </w:rPr>
      </w:pPr>
      <w:r w:rsidRPr="00B77319">
        <w:rPr>
          <w:rFonts w:asciiTheme="majorHAnsi" w:eastAsiaTheme="minorEastAsia" w:hAnsiTheme="majorHAnsi" w:cs="Calibri"/>
          <w:b/>
          <w:bCs/>
          <w:color w:val="446530" w:themeColor="accent2" w:themeShade="80"/>
          <w:szCs w:val="20"/>
          <w:lang w:val="en-IN" w:bidi="ar-SA"/>
        </w:rPr>
        <w:t>COMMUNICATION</w:t>
      </w:r>
    </w:p>
    <w:p w14:paraId="06EFCD6F" w14:textId="77777777" w:rsidR="00B77319" w:rsidRPr="00B77319" w:rsidRDefault="00B77319" w:rsidP="00B77319">
      <w:pPr>
        <w:rPr>
          <w:rFonts w:asciiTheme="majorHAnsi" w:eastAsiaTheme="minorEastAsia" w:hAnsiTheme="majorHAnsi" w:cs="Calibri"/>
          <w:b/>
          <w:color w:val="4D4D4D" w:themeColor="text2"/>
          <w:szCs w:val="20"/>
          <w:lang w:val="en-IN" w:bidi="ar-SA"/>
        </w:rPr>
      </w:pPr>
      <w:r w:rsidRPr="00B77319">
        <w:rPr>
          <w:rFonts w:asciiTheme="majorHAnsi" w:eastAsiaTheme="minorEastAsia" w:hAnsiTheme="majorHAnsi" w:cs="Calibri"/>
          <w:b/>
          <w:color w:val="4D4D4D" w:themeColor="text2"/>
          <w:szCs w:val="20"/>
          <w:lang w:val="en-IN" w:bidi="ar-SA"/>
        </w:rPr>
        <w:t>Possess clear communication and presentation skills developed through classroom participation, group projects, and peer discussions. Confident, polite, and able to convey ideas effectively. Known for maintaining smooth interaction with classmates and faculty.</w:t>
      </w:r>
    </w:p>
    <w:p w14:paraId="30651E3A" w14:textId="77777777" w:rsidR="004C1DA9" w:rsidRPr="00B77319" w:rsidRDefault="004C1DA9" w:rsidP="00690FBF">
      <w:pPr>
        <w:rPr>
          <w:color w:val="4D4D4D" w:themeColor="text2"/>
        </w:rPr>
      </w:pPr>
    </w:p>
    <w:p w14:paraId="324561C6" w14:textId="77777777" w:rsidR="004C1DA9" w:rsidRPr="004C1DA9" w:rsidRDefault="00000000" w:rsidP="00690FBF">
      <w:pPr>
        <w:pStyle w:val="Subtitle"/>
      </w:pPr>
      <w:sdt>
        <w:sdtPr>
          <w:id w:val="1080101502"/>
          <w:placeholder>
            <w:docPart w:val="A609BE17BA6249D3AEEBA6027292DC1E"/>
          </w:placeholder>
          <w:temporary/>
          <w:showingPlcHdr/>
          <w15:appearance w15:val="hidden"/>
        </w:sdtPr>
        <w:sdtContent>
          <w:r w:rsidR="00690FBF" w:rsidRPr="004C1DA9">
            <w:t>Education</w:t>
          </w:r>
        </w:sdtContent>
      </w:sdt>
    </w:p>
    <w:p w14:paraId="2AC4C671" w14:textId="77777777" w:rsidR="004C1DA9" w:rsidRDefault="004C1DA9" w:rsidP="00690FBF"/>
    <w:p w14:paraId="44132EC2" w14:textId="77777777" w:rsidR="00B77319" w:rsidRPr="00B77319" w:rsidRDefault="00B77319" w:rsidP="00B77319">
      <w:pPr>
        <w:rPr>
          <w:b/>
          <w:bCs/>
          <w:lang w:val="en-IN"/>
        </w:rPr>
      </w:pPr>
      <w:r w:rsidRPr="00B77319">
        <w:rPr>
          <w:b/>
          <w:bCs/>
          <w:lang w:val="en-IN"/>
        </w:rPr>
        <w:t>Bachelor of Computer Applications (BCA)</w:t>
      </w:r>
    </w:p>
    <w:p w14:paraId="2EF596C7" w14:textId="71F2B8FB" w:rsidR="00B77319" w:rsidRPr="00B77319" w:rsidRDefault="00B77319" w:rsidP="00B77319">
      <w:pPr>
        <w:rPr>
          <w:lang w:val="en-IN"/>
        </w:rPr>
      </w:pPr>
      <w:proofErr w:type="gramStart"/>
      <w:r w:rsidRPr="00B77319">
        <w:rPr>
          <w:i/>
          <w:iCs/>
          <w:lang w:val="en-IN"/>
        </w:rPr>
        <w:t>R</w:t>
      </w:r>
      <w:r>
        <w:rPr>
          <w:i/>
          <w:iCs/>
          <w:lang w:val="en-IN"/>
        </w:rPr>
        <w:t xml:space="preserve">anchi </w:t>
      </w:r>
      <w:r w:rsidRPr="00B77319">
        <w:rPr>
          <w:i/>
          <w:iCs/>
          <w:lang w:val="en-IN"/>
        </w:rPr>
        <w:t xml:space="preserve"> Women’s</w:t>
      </w:r>
      <w:proofErr w:type="gramEnd"/>
      <w:r w:rsidRPr="00B77319">
        <w:rPr>
          <w:i/>
          <w:iCs/>
          <w:lang w:val="en-IN"/>
        </w:rPr>
        <w:t xml:space="preserve"> College, Ranchi</w:t>
      </w:r>
      <w:r w:rsidRPr="00B77319">
        <w:rPr>
          <w:lang w:val="en-IN"/>
        </w:rPr>
        <w:br/>
      </w:r>
      <w:r w:rsidRPr="00B77319">
        <w:rPr>
          <w:b/>
          <w:bCs/>
          <w:lang w:val="en-IN"/>
        </w:rPr>
        <w:t>Semester:</w:t>
      </w:r>
      <w:r w:rsidRPr="00B77319">
        <w:rPr>
          <w:lang w:val="en-IN"/>
        </w:rPr>
        <w:t xml:space="preserve"> 3</w:t>
      </w:r>
      <w:r w:rsidRPr="00B77319">
        <w:rPr>
          <w:lang w:val="en-IN"/>
        </w:rPr>
        <w:br/>
      </w:r>
      <w:r w:rsidRPr="00B77319">
        <w:rPr>
          <w:b/>
          <w:bCs/>
          <w:lang w:val="en-IN"/>
        </w:rPr>
        <w:t>Duration:</w:t>
      </w:r>
      <w:r w:rsidRPr="00B77319">
        <w:rPr>
          <w:lang w:val="en-IN"/>
        </w:rPr>
        <w:t xml:space="preserve"> 2023 – 2026</w:t>
      </w:r>
    </w:p>
    <w:p w14:paraId="1EA62304" w14:textId="77777777" w:rsidR="00B77319" w:rsidRPr="00B77319" w:rsidRDefault="00B77319" w:rsidP="00B77319">
      <w:pPr>
        <w:rPr>
          <w:b/>
          <w:bCs/>
          <w:lang w:val="en-IN"/>
        </w:rPr>
      </w:pPr>
      <w:r w:rsidRPr="00B77319">
        <w:rPr>
          <w:b/>
          <w:bCs/>
          <w:lang w:val="en-IN"/>
        </w:rPr>
        <w:t>Intermediate (12th)</w:t>
      </w:r>
    </w:p>
    <w:p w14:paraId="669A184F" w14:textId="77777777" w:rsidR="00B77319" w:rsidRPr="00B77319" w:rsidRDefault="00B77319" w:rsidP="00B77319">
      <w:pPr>
        <w:rPr>
          <w:lang w:val="en-IN"/>
        </w:rPr>
      </w:pPr>
      <w:r w:rsidRPr="00B77319">
        <w:rPr>
          <w:i/>
          <w:iCs/>
          <w:lang w:val="en-IN"/>
        </w:rPr>
        <w:t>Ursuline Inter College (UIC), Ranchi</w:t>
      </w:r>
      <w:r w:rsidRPr="00B77319">
        <w:rPr>
          <w:lang w:val="en-IN"/>
        </w:rPr>
        <w:br/>
      </w:r>
      <w:r w:rsidRPr="00B77319">
        <w:rPr>
          <w:b/>
          <w:bCs/>
          <w:lang w:val="en-IN"/>
        </w:rPr>
        <w:t>Percentage:</w:t>
      </w:r>
      <w:r w:rsidRPr="00B77319">
        <w:rPr>
          <w:lang w:val="en-IN"/>
        </w:rPr>
        <w:t xml:space="preserve"> 70%</w:t>
      </w:r>
      <w:r w:rsidRPr="00B77319">
        <w:rPr>
          <w:lang w:val="en-IN"/>
        </w:rPr>
        <w:br/>
      </w:r>
      <w:r w:rsidRPr="00B77319">
        <w:rPr>
          <w:b/>
          <w:bCs/>
          <w:lang w:val="en-IN"/>
        </w:rPr>
        <w:t>Board:</w:t>
      </w:r>
      <w:r w:rsidRPr="00B77319">
        <w:rPr>
          <w:lang w:val="en-IN"/>
        </w:rPr>
        <w:t xml:space="preserve"> JAC</w:t>
      </w:r>
    </w:p>
    <w:p w14:paraId="40A36FF5" w14:textId="77777777" w:rsidR="00B77319" w:rsidRPr="00B77319" w:rsidRDefault="00B77319" w:rsidP="00B77319">
      <w:pPr>
        <w:rPr>
          <w:b/>
          <w:bCs/>
          <w:lang w:val="en-IN"/>
        </w:rPr>
      </w:pPr>
      <w:r w:rsidRPr="00B77319">
        <w:rPr>
          <w:b/>
          <w:bCs/>
          <w:lang w:val="en-IN"/>
        </w:rPr>
        <w:t>Matriculation (10th)</w:t>
      </w:r>
    </w:p>
    <w:p w14:paraId="590ADB00" w14:textId="2A82E0B1" w:rsidR="00B77319" w:rsidRPr="00B77319" w:rsidRDefault="00B77319" w:rsidP="00B77319">
      <w:pPr>
        <w:rPr>
          <w:lang w:val="en-IN"/>
        </w:rPr>
      </w:pPr>
      <w:r w:rsidRPr="00B77319">
        <w:rPr>
          <w:i/>
          <w:iCs/>
          <w:lang w:val="en-IN"/>
        </w:rPr>
        <w:t xml:space="preserve">St. </w:t>
      </w:r>
      <w:r>
        <w:rPr>
          <w:i/>
          <w:iCs/>
          <w:lang w:val="en-IN"/>
        </w:rPr>
        <w:t>Anne’s convent school</w:t>
      </w:r>
      <w:r w:rsidRPr="00B77319">
        <w:rPr>
          <w:lang w:val="en-IN"/>
        </w:rPr>
        <w:br/>
      </w:r>
      <w:r w:rsidRPr="00B77319">
        <w:rPr>
          <w:b/>
          <w:bCs/>
          <w:lang w:val="en-IN"/>
        </w:rPr>
        <w:t>Percentage:</w:t>
      </w:r>
      <w:r w:rsidRPr="00B77319">
        <w:rPr>
          <w:lang w:val="en-IN"/>
        </w:rPr>
        <w:t xml:space="preserve"> 7</w:t>
      </w:r>
      <w:r>
        <w:rPr>
          <w:lang w:val="en-IN"/>
        </w:rPr>
        <w:t>6</w:t>
      </w:r>
      <w:r w:rsidRPr="00B77319">
        <w:rPr>
          <w:lang w:val="en-IN"/>
        </w:rPr>
        <w:t>.20%</w:t>
      </w:r>
      <w:r w:rsidRPr="00B77319">
        <w:rPr>
          <w:lang w:val="en-IN"/>
        </w:rPr>
        <w:br/>
      </w:r>
      <w:r w:rsidRPr="00B77319">
        <w:rPr>
          <w:b/>
          <w:bCs/>
          <w:lang w:val="en-IN"/>
        </w:rPr>
        <w:t>Board:</w:t>
      </w:r>
      <w:r w:rsidRPr="00B77319">
        <w:rPr>
          <w:lang w:val="en-IN"/>
        </w:rPr>
        <w:t xml:space="preserve"> </w:t>
      </w:r>
      <w:r w:rsidRPr="00B77319">
        <w:rPr>
          <w:i/>
          <w:iCs/>
          <w:lang w:val="en-IN"/>
        </w:rPr>
        <w:t>JAC</w:t>
      </w:r>
    </w:p>
    <w:p w14:paraId="4A294B62" w14:textId="77777777" w:rsidR="004C1DA9" w:rsidRDefault="004C1DA9" w:rsidP="00690FBF"/>
    <w:p w14:paraId="2D3DCDB0" w14:textId="77777777" w:rsidR="004C1DA9" w:rsidRDefault="004C1DA9" w:rsidP="00690FBF"/>
    <w:p w14:paraId="37089FAC" w14:textId="77777777" w:rsidR="004C1DA9" w:rsidRDefault="00000000" w:rsidP="00690FBF">
      <w:pPr>
        <w:pStyle w:val="Subtitle"/>
      </w:pPr>
      <w:sdt>
        <w:sdtPr>
          <w:id w:val="872966174"/>
          <w:placeholder>
            <w:docPart w:val="9E886D8281D2447C9785A10216E38DDA"/>
          </w:placeholder>
          <w:temporary/>
          <w:showingPlcHdr/>
          <w15:appearance w15:val="hidden"/>
        </w:sdtPr>
        <w:sdtContent>
          <w:r w:rsidR="00690FBF" w:rsidRPr="00802B72">
            <w:t>Skills</w:t>
          </w:r>
        </w:sdtContent>
      </w:sdt>
    </w:p>
    <w:p w14:paraId="60E24EF1" w14:textId="77777777" w:rsidR="004C1DA9" w:rsidRDefault="004C1DA9" w:rsidP="00690FBF"/>
    <w:bookmarkEnd w:id="0"/>
    <w:p w14:paraId="036202B8" w14:textId="77777777" w:rsidR="00B77319" w:rsidRPr="00B77319" w:rsidRDefault="00B77319" w:rsidP="00B77319">
      <w:pPr>
        <w:pStyle w:val="Skills"/>
        <w:rPr>
          <w:lang w:val="en-IN"/>
        </w:rPr>
      </w:pPr>
      <w:proofErr w:type="gramStart"/>
      <w:r w:rsidRPr="00B77319">
        <w:rPr>
          <w:lang w:val="en-IN"/>
        </w:rPr>
        <w:t>  Good</w:t>
      </w:r>
      <w:proofErr w:type="gramEnd"/>
      <w:r w:rsidRPr="00B77319">
        <w:rPr>
          <w:lang w:val="en-IN"/>
        </w:rPr>
        <w:t xml:space="preserve"> Communication Skills</w:t>
      </w:r>
    </w:p>
    <w:p w14:paraId="620EF095" w14:textId="77777777" w:rsidR="00B77319" w:rsidRPr="00B77319" w:rsidRDefault="00B77319" w:rsidP="00B77319">
      <w:pPr>
        <w:pStyle w:val="Skills"/>
        <w:rPr>
          <w:lang w:val="en-IN"/>
        </w:rPr>
      </w:pPr>
      <w:proofErr w:type="gramStart"/>
      <w:r w:rsidRPr="00B77319">
        <w:rPr>
          <w:lang w:val="en-IN"/>
        </w:rPr>
        <w:t>  Basic</w:t>
      </w:r>
      <w:proofErr w:type="gramEnd"/>
      <w:r w:rsidRPr="00B77319">
        <w:rPr>
          <w:lang w:val="en-IN"/>
        </w:rPr>
        <w:t xml:space="preserve"> Programming Knowledge</w:t>
      </w:r>
    </w:p>
    <w:p w14:paraId="7230769E" w14:textId="77777777" w:rsidR="00B77319" w:rsidRPr="00B77319" w:rsidRDefault="00B77319" w:rsidP="00B77319">
      <w:pPr>
        <w:pStyle w:val="Skills"/>
        <w:rPr>
          <w:lang w:val="en-IN"/>
        </w:rPr>
      </w:pPr>
      <w:proofErr w:type="gramStart"/>
      <w:r w:rsidRPr="00B77319">
        <w:rPr>
          <w:lang w:val="en-IN"/>
        </w:rPr>
        <w:t>  Strong</w:t>
      </w:r>
      <w:proofErr w:type="gramEnd"/>
      <w:r w:rsidRPr="00B77319">
        <w:rPr>
          <w:lang w:val="en-IN"/>
        </w:rPr>
        <w:t xml:space="preserve"> Interest in Web &amp; App Development</w:t>
      </w:r>
    </w:p>
    <w:p w14:paraId="48437A38" w14:textId="77777777" w:rsidR="00B77319" w:rsidRPr="00B77319" w:rsidRDefault="00B77319" w:rsidP="00B77319">
      <w:pPr>
        <w:pStyle w:val="Skills"/>
        <w:rPr>
          <w:lang w:val="en-IN"/>
        </w:rPr>
      </w:pPr>
      <w:proofErr w:type="gramStart"/>
      <w:r w:rsidRPr="00B77319">
        <w:rPr>
          <w:lang w:val="en-IN"/>
        </w:rPr>
        <w:lastRenderedPageBreak/>
        <w:t>  Problem</w:t>
      </w:r>
      <w:proofErr w:type="gramEnd"/>
      <w:r w:rsidRPr="00B77319">
        <w:rPr>
          <w:lang w:val="en-IN"/>
        </w:rPr>
        <w:t>-Solving Ability</w:t>
      </w:r>
    </w:p>
    <w:p w14:paraId="5FB482B2" w14:textId="77777777" w:rsidR="00B77319" w:rsidRPr="00B77319" w:rsidRDefault="00B77319" w:rsidP="00B77319">
      <w:pPr>
        <w:pStyle w:val="Skills"/>
        <w:rPr>
          <w:lang w:val="en-IN"/>
        </w:rPr>
      </w:pPr>
      <w:proofErr w:type="gramStart"/>
      <w:r w:rsidRPr="00B77319">
        <w:rPr>
          <w:lang w:val="en-IN"/>
        </w:rPr>
        <w:t>  Quick</w:t>
      </w:r>
      <w:proofErr w:type="gramEnd"/>
      <w:r w:rsidRPr="00B77319">
        <w:rPr>
          <w:lang w:val="en-IN"/>
        </w:rPr>
        <w:t xml:space="preserve"> &amp; Eager Learner</w:t>
      </w:r>
    </w:p>
    <w:p w14:paraId="2B06C407" w14:textId="77777777" w:rsidR="00B77319" w:rsidRPr="00B77319" w:rsidRDefault="00B77319" w:rsidP="00B77319">
      <w:pPr>
        <w:pStyle w:val="Skills"/>
        <w:rPr>
          <w:lang w:val="en-IN"/>
        </w:rPr>
      </w:pPr>
      <w:proofErr w:type="gramStart"/>
      <w:r w:rsidRPr="00B77319">
        <w:rPr>
          <w:lang w:val="en-IN"/>
        </w:rPr>
        <w:t>  Team</w:t>
      </w:r>
      <w:proofErr w:type="gramEnd"/>
      <w:r w:rsidRPr="00B77319">
        <w:rPr>
          <w:lang w:val="en-IN"/>
        </w:rPr>
        <w:t xml:space="preserve"> Collaboration</w:t>
      </w:r>
    </w:p>
    <w:p w14:paraId="3D9B0075" w14:textId="77777777" w:rsidR="00B77319" w:rsidRPr="00B77319" w:rsidRDefault="00B77319" w:rsidP="00B77319">
      <w:pPr>
        <w:pStyle w:val="Skills"/>
        <w:rPr>
          <w:lang w:val="en-IN"/>
        </w:rPr>
      </w:pPr>
      <w:proofErr w:type="gramStart"/>
      <w:r w:rsidRPr="00B77319">
        <w:rPr>
          <w:lang w:val="en-IN"/>
        </w:rPr>
        <w:t>  Time</w:t>
      </w:r>
      <w:proofErr w:type="gramEnd"/>
      <w:r w:rsidRPr="00B77319">
        <w:rPr>
          <w:lang w:val="en-IN"/>
        </w:rPr>
        <w:t xml:space="preserve"> Management</w:t>
      </w:r>
    </w:p>
    <w:p w14:paraId="0801100B" w14:textId="77777777" w:rsidR="00B77319" w:rsidRPr="00B77319" w:rsidRDefault="00B77319" w:rsidP="00B77319">
      <w:pPr>
        <w:pStyle w:val="Skills"/>
        <w:rPr>
          <w:b/>
          <w:bCs/>
          <w:color w:val="446530" w:themeColor="accent2" w:themeShade="80"/>
          <w:sz w:val="32"/>
          <w:szCs w:val="24"/>
          <w:lang w:val="en-IN"/>
        </w:rPr>
      </w:pPr>
      <w:r w:rsidRPr="00B77319">
        <w:rPr>
          <w:b/>
          <w:bCs/>
          <w:color w:val="446530" w:themeColor="accent2" w:themeShade="80"/>
          <w:sz w:val="32"/>
          <w:szCs w:val="24"/>
          <w:lang w:val="en-IN"/>
        </w:rPr>
        <w:t>PERSONAL DETAILS</w:t>
      </w:r>
    </w:p>
    <w:p w14:paraId="2BD13B3B" w14:textId="51E88D3B" w:rsidR="00B77319" w:rsidRPr="00B77319" w:rsidRDefault="00B77319" w:rsidP="00B77319">
      <w:pPr>
        <w:pStyle w:val="Skills"/>
        <w:rPr>
          <w:lang w:val="en-IN"/>
        </w:rPr>
      </w:pPr>
      <w:r w:rsidRPr="00B77319">
        <w:rPr>
          <w:b/>
          <w:bCs/>
          <w:lang w:val="en-IN"/>
        </w:rPr>
        <w:t>Date of Birth:</w:t>
      </w:r>
      <w:r w:rsidRPr="00B77319">
        <w:rPr>
          <w:lang w:val="en-IN"/>
        </w:rPr>
        <w:t xml:space="preserve"> </w:t>
      </w:r>
      <w:r>
        <w:rPr>
          <w:i/>
          <w:iCs/>
          <w:lang w:val="en-IN"/>
        </w:rPr>
        <w:t>25 august 2005</w:t>
      </w:r>
      <w:r w:rsidRPr="00B77319">
        <w:rPr>
          <w:lang w:val="en-IN"/>
        </w:rPr>
        <w:br/>
      </w:r>
      <w:r w:rsidRPr="00B77319">
        <w:rPr>
          <w:b/>
          <w:bCs/>
          <w:lang w:val="en-IN"/>
        </w:rPr>
        <w:t>Languages:</w:t>
      </w:r>
      <w:r w:rsidRPr="00B77319">
        <w:rPr>
          <w:lang w:val="en-IN"/>
        </w:rPr>
        <w:t xml:space="preserve"> Hindi, English</w:t>
      </w:r>
      <w:r w:rsidRPr="00B77319">
        <w:rPr>
          <w:lang w:val="en-IN"/>
        </w:rPr>
        <w:br/>
      </w:r>
      <w:r w:rsidRPr="00B77319">
        <w:rPr>
          <w:b/>
          <w:bCs/>
          <w:lang w:val="en-IN"/>
        </w:rPr>
        <w:t>Marital Status:</w:t>
      </w:r>
      <w:r w:rsidRPr="00B77319">
        <w:rPr>
          <w:lang w:val="en-IN"/>
        </w:rPr>
        <w:t xml:space="preserve"> Unmarried</w:t>
      </w:r>
      <w:r w:rsidRPr="00B77319">
        <w:rPr>
          <w:lang w:val="en-IN"/>
        </w:rPr>
        <w:br/>
      </w:r>
      <w:r w:rsidRPr="00B77319">
        <w:rPr>
          <w:b/>
          <w:bCs/>
          <w:lang w:val="en-IN"/>
        </w:rPr>
        <w:t>Address:</w:t>
      </w:r>
      <w:r w:rsidRPr="00B77319">
        <w:rPr>
          <w:lang w:val="en-IN"/>
        </w:rPr>
        <w:t xml:space="preserve"> Ranchi, Jharkhand</w:t>
      </w:r>
      <w:r w:rsidRPr="00B77319">
        <w:rPr>
          <w:lang w:val="en-IN"/>
        </w:rPr>
        <w:br/>
      </w:r>
      <w:r w:rsidRPr="00B77319">
        <w:rPr>
          <w:b/>
          <w:bCs/>
          <w:lang w:val="en-IN"/>
        </w:rPr>
        <w:t>Father’s Name:</w:t>
      </w:r>
      <w:r w:rsidRPr="00B77319">
        <w:rPr>
          <w:lang w:val="en-IN"/>
        </w:rPr>
        <w:t xml:space="preserve"> </w:t>
      </w:r>
      <w:r>
        <w:rPr>
          <w:i/>
          <w:iCs/>
          <w:lang w:val="en-IN"/>
        </w:rPr>
        <w:t>Vijay Yadav</w:t>
      </w:r>
    </w:p>
    <w:p w14:paraId="55390532" w14:textId="77777777" w:rsidR="00B77319" w:rsidRPr="00B77319" w:rsidRDefault="00B77319" w:rsidP="00B77319">
      <w:pPr>
        <w:pStyle w:val="Skills"/>
        <w:rPr>
          <w:color w:val="446530" w:themeColor="accent2" w:themeShade="80"/>
          <w:sz w:val="24"/>
          <w:szCs w:val="20"/>
          <w:lang w:val="en-IN"/>
        </w:rPr>
      </w:pPr>
      <w:r w:rsidRPr="00B77319">
        <w:rPr>
          <w:b/>
          <w:bCs/>
          <w:color w:val="446530" w:themeColor="accent2" w:themeShade="80"/>
          <w:sz w:val="24"/>
          <w:szCs w:val="20"/>
          <w:lang w:val="en-IN"/>
        </w:rPr>
        <w:t>Project &amp; Coding Participation</w:t>
      </w:r>
    </w:p>
    <w:p w14:paraId="078930A6" w14:textId="77777777" w:rsidR="00B77319" w:rsidRPr="00B77319" w:rsidRDefault="00B77319" w:rsidP="00B77319">
      <w:pPr>
        <w:pStyle w:val="Skills"/>
        <w:numPr>
          <w:ilvl w:val="0"/>
          <w:numId w:val="8"/>
        </w:numPr>
        <w:rPr>
          <w:lang w:val="en-IN"/>
        </w:rPr>
      </w:pPr>
      <w:r w:rsidRPr="00B77319">
        <w:rPr>
          <w:lang w:val="en-IN"/>
        </w:rPr>
        <w:t>Participated in basic programming tasks and class assignments</w:t>
      </w:r>
    </w:p>
    <w:p w14:paraId="351C0FD8" w14:textId="77777777" w:rsidR="00B77319" w:rsidRPr="00B77319" w:rsidRDefault="00B77319" w:rsidP="00B77319">
      <w:pPr>
        <w:pStyle w:val="Skills"/>
        <w:numPr>
          <w:ilvl w:val="0"/>
          <w:numId w:val="8"/>
        </w:numPr>
        <w:rPr>
          <w:lang w:val="en-IN"/>
        </w:rPr>
      </w:pPr>
      <w:r w:rsidRPr="00B77319">
        <w:rPr>
          <w:lang w:val="en-IN"/>
        </w:rPr>
        <w:t>Shows strong interest in learning development skills (Web/App)</w:t>
      </w:r>
    </w:p>
    <w:p w14:paraId="1098AC83" w14:textId="77777777" w:rsidR="00B77319" w:rsidRPr="00B77319" w:rsidRDefault="00B77319" w:rsidP="00B77319">
      <w:pPr>
        <w:pStyle w:val="Skills"/>
        <w:numPr>
          <w:ilvl w:val="0"/>
          <w:numId w:val="8"/>
        </w:numPr>
        <w:rPr>
          <w:lang w:val="en-IN"/>
        </w:rPr>
      </w:pPr>
      <w:r w:rsidRPr="00B77319">
        <w:rPr>
          <w:lang w:val="en-IN"/>
        </w:rPr>
        <w:t>Actively practices coding concepts and problem-solving</w:t>
      </w:r>
    </w:p>
    <w:p w14:paraId="4C1EC54D" w14:textId="77777777" w:rsidR="00B77319" w:rsidRPr="00B77319" w:rsidRDefault="00B77319" w:rsidP="00B77319">
      <w:pPr>
        <w:pStyle w:val="Skills"/>
        <w:rPr>
          <w:color w:val="446530" w:themeColor="accent2" w:themeShade="80"/>
          <w:sz w:val="24"/>
          <w:szCs w:val="20"/>
          <w:lang w:val="en-IN"/>
        </w:rPr>
      </w:pPr>
      <w:r w:rsidRPr="00B77319">
        <w:rPr>
          <w:b/>
          <w:bCs/>
          <w:color w:val="446530" w:themeColor="accent2" w:themeShade="80"/>
          <w:sz w:val="24"/>
          <w:szCs w:val="20"/>
          <w:lang w:val="en-IN"/>
        </w:rPr>
        <w:t>Team &amp; Classroom Support</w:t>
      </w:r>
    </w:p>
    <w:p w14:paraId="5383FF27" w14:textId="77777777" w:rsidR="00B77319" w:rsidRPr="00B77319" w:rsidRDefault="00B77319" w:rsidP="00B77319">
      <w:pPr>
        <w:pStyle w:val="Skills"/>
        <w:numPr>
          <w:ilvl w:val="0"/>
          <w:numId w:val="9"/>
        </w:numPr>
        <w:rPr>
          <w:lang w:val="en-IN"/>
        </w:rPr>
      </w:pPr>
      <w:r w:rsidRPr="00B77319">
        <w:rPr>
          <w:lang w:val="en-IN"/>
        </w:rPr>
        <w:t>Helps peers in understanding notes and assignments</w:t>
      </w:r>
    </w:p>
    <w:p w14:paraId="09E04F64" w14:textId="77777777" w:rsidR="00B77319" w:rsidRPr="00B77319" w:rsidRDefault="00B77319" w:rsidP="00B77319">
      <w:pPr>
        <w:pStyle w:val="Skills"/>
        <w:numPr>
          <w:ilvl w:val="0"/>
          <w:numId w:val="9"/>
        </w:numPr>
        <w:rPr>
          <w:lang w:val="en-IN"/>
        </w:rPr>
      </w:pPr>
      <w:r w:rsidRPr="00B77319">
        <w:rPr>
          <w:lang w:val="en-IN"/>
        </w:rPr>
        <w:t>Maintains positive interaction with teachers and classmates</w:t>
      </w:r>
    </w:p>
    <w:p w14:paraId="2ED1F793" w14:textId="77777777" w:rsidR="00B77319" w:rsidRPr="00B77319" w:rsidRDefault="00B77319" w:rsidP="00B77319">
      <w:pPr>
        <w:pStyle w:val="ListParagraph"/>
        <w:widowControl/>
        <w:autoSpaceDE/>
        <w:autoSpaceDN/>
        <w:spacing w:before="100" w:beforeAutospacing="1" w:after="100" w:afterAutospacing="1" w:line="240" w:lineRule="auto"/>
        <w:ind w:left="720" w:right="0"/>
        <w:outlineLvl w:val="1"/>
        <w:rPr>
          <w:rFonts w:ascii="Times New Roman" w:eastAsia="Times New Roman" w:hAnsi="Times New Roman" w:cs="Times New Roman"/>
          <w:b/>
          <w:bCs/>
          <w:color w:val="446530" w:themeColor="accent2" w:themeShade="80"/>
          <w:sz w:val="36"/>
          <w:szCs w:val="36"/>
          <w:lang w:val="en-IN" w:eastAsia="en-IN" w:bidi="ar-SA"/>
        </w:rPr>
      </w:pPr>
      <w:r w:rsidRPr="00B77319">
        <w:rPr>
          <w:rFonts w:ascii="Times New Roman" w:eastAsia="Times New Roman" w:hAnsi="Times New Roman" w:cs="Times New Roman"/>
          <w:b/>
          <w:bCs/>
          <w:color w:val="446530" w:themeColor="accent2" w:themeShade="80"/>
          <w:sz w:val="36"/>
          <w:szCs w:val="36"/>
          <w:lang w:val="en-IN" w:eastAsia="en-IN" w:bidi="ar-SA"/>
        </w:rPr>
        <w:t>SUMMARY</w:t>
      </w:r>
    </w:p>
    <w:p w14:paraId="48138D1B" w14:textId="77777777" w:rsidR="00B77319" w:rsidRPr="00B77319" w:rsidRDefault="00B77319" w:rsidP="00B77319">
      <w:pPr>
        <w:pStyle w:val="ListParagraph"/>
        <w:widowControl/>
        <w:numPr>
          <w:ilvl w:val="0"/>
          <w:numId w:val="9"/>
        </w:numPr>
        <w:autoSpaceDE/>
        <w:autoSpaceDN/>
        <w:spacing w:before="100" w:beforeAutospacing="1" w:after="100" w:afterAutospacing="1" w:line="240" w:lineRule="auto"/>
        <w:ind w:right="0"/>
        <w:rPr>
          <w:rFonts w:ascii="Times New Roman" w:eastAsia="Times New Roman" w:hAnsi="Times New Roman" w:cs="Times New Roman"/>
          <w:sz w:val="24"/>
          <w:szCs w:val="24"/>
          <w:lang w:val="en-IN" w:eastAsia="en-IN" w:bidi="ar-SA"/>
        </w:rPr>
      </w:pPr>
      <w:r w:rsidRPr="00B77319">
        <w:rPr>
          <w:rFonts w:ascii="Times New Roman" w:eastAsia="Times New Roman" w:hAnsi="Times New Roman" w:cs="Times New Roman"/>
          <w:sz w:val="24"/>
          <w:szCs w:val="24"/>
          <w:lang w:val="en-IN" w:eastAsia="en-IN" w:bidi="ar-SA"/>
        </w:rPr>
        <w:t>Motivated and hardworking BCA student with strong communication skills and a growing passion for development. Known for being eager to learn, disciplined, and focused. Looking forward to gaining opportunities in developer roles, internships, or any role where technical and communication skills can grow together.</w:t>
      </w:r>
    </w:p>
    <w:p w14:paraId="1A054DC9" w14:textId="0B1D7018" w:rsidR="00340C75" w:rsidRPr="00F5689F" w:rsidRDefault="00340C75" w:rsidP="00B77319">
      <w:pPr>
        <w:pStyle w:val="Skills"/>
      </w:pPr>
    </w:p>
    <w:sectPr w:rsidR="00340C75" w:rsidRPr="00F5689F" w:rsidSect="00690FBF">
      <w:pgSz w:w="12240" w:h="15840"/>
      <w:pgMar w:top="634" w:right="1440" w:bottom="634" w:left="1440"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5D2D9" w14:textId="77777777" w:rsidR="00922364" w:rsidRDefault="00922364" w:rsidP="00690FBF">
      <w:r>
        <w:separator/>
      </w:r>
    </w:p>
  </w:endnote>
  <w:endnote w:type="continuationSeparator" w:id="0">
    <w:p w14:paraId="3E4060EF" w14:textId="77777777" w:rsidR="00922364" w:rsidRDefault="00922364" w:rsidP="00690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36CB2" w14:textId="77777777" w:rsidR="00922364" w:rsidRDefault="00922364" w:rsidP="00690FBF">
      <w:r>
        <w:separator/>
      </w:r>
    </w:p>
  </w:footnote>
  <w:footnote w:type="continuationSeparator" w:id="0">
    <w:p w14:paraId="1926F483" w14:textId="77777777" w:rsidR="00922364" w:rsidRDefault="00922364" w:rsidP="00690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FC7592"/>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7C42915"/>
    <w:multiLevelType w:val="multilevel"/>
    <w:tmpl w:val="834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A7F2D0E"/>
    <w:multiLevelType w:val="hybridMultilevel"/>
    <w:tmpl w:val="AE0A559C"/>
    <w:lvl w:ilvl="0" w:tplc="140C81F6">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5" w15:restartNumberingAfterBreak="0">
    <w:nsid w:val="70CA3484"/>
    <w:multiLevelType w:val="multilevel"/>
    <w:tmpl w:val="E73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7"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8"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num w:numId="1" w16cid:durableId="144470856">
    <w:abstractNumId w:val="4"/>
  </w:num>
  <w:num w:numId="2" w16cid:durableId="549196634">
    <w:abstractNumId w:val="7"/>
  </w:num>
  <w:num w:numId="3" w16cid:durableId="1422919832">
    <w:abstractNumId w:val="6"/>
  </w:num>
  <w:num w:numId="4" w16cid:durableId="2071682557">
    <w:abstractNumId w:val="2"/>
  </w:num>
  <w:num w:numId="5" w16cid:durableId="1542015606">
    <w:abstractNumId w:val="3"/>
  </w:num>
  <w:num w:numId="6" w16cid:durableId="80369196">
    <w:abstractNumId w:val="8"/>
  </w:num>
  <w:num w:numId="7" w16cid:durableId="50083107">
    <w:abstractNumId w:val="0"/>
  </w:num>
  <w:num w:numId="8" w16cid:durableId="841554751">
    <w:abstractNumId w:val="5"/>
  </w:num>
  <w:num w:numId="9" w16cid:durableId="1730151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319"/>
    <w:rsid w:val="000041FC"/>
    <w:rsid w:val="00031E11"/>
    <w:rsid w:val="00047507"/>
    <w:rsid w:val="000746AE"/>
    <w:rsid w:val="000A3B87"/>
    <w:rsid w:val="000D2A61"/>
    <w:rsid w:val="000E2956"/>
    <w:rsid w:val="001015E3"/>
    <w:rsid w:val="00101F80"/>
    <w:rsid w:val="00157B6C"/>
    <w:rsid w:val="00185237"/>
    <w:rsid w:val="00212436"/>
    <w:rsid w:val="0023785C"/>
    <w:rsid w:val="00254C21"/>
    <w:rsid w:val="00256C9B"/>
    <w:rsid w:val="00271A92"/>
    <w:rsid w:val="00292A11"/>
    <w:rsid w:val="002A1560"/>
    <w:rsid w:val="002C21CC"/>
    <w:rsid w:val="002C378E"/>
    <w:rsid w:val="002F6CB9"/>
    <w:rsid w:val="00303FDC"/>
    <w:rsid w:val="00340C75"/>
    <w:rsid w:val="0036765D"/>
    <w:rsid w:val="00377519"/>
    <w:rsid w:val="00390248"/>
    <w:rsid w:val="003A70F8"/>
    <w:rsid w:val="003E6D64"/>
    <w:rsid w:val="00407F3F"/>
    <w:rsid w:val="00410F37"/>
    <w:rsid w:val="00445E3A"/>
    <w:rsid w:val="0046736A"/>
    <w:rsid w:val="00496677"/>
    <w:rsid w:val="00497CE6"/>
    <w:rsid w:val="004A389E"/>
    <w:rsid w:val="004B0D77"/>
    <w:rsid w:val="004C1DA9"/>
    <w:rsid w:val="004D7316"/>
    <w:rsid w:val="0050310A"/>
    <w:rsid w:val="005342F1"/>
    <w:rsid w:val="005666B9"/>
    <w:rsid w:val="0059022C"/>
    <w:rsid w:val="005A001B"/>
    <w:rsid w:val="005A05E2"/>
    <w:rsid w:val="005A4739"/>
    <w:rsid w:val="005D3B3A"/>
    <w:rsid w:val="005D49CA"/>
    <w:rsid w:val="005E2A9D"/>
    <w:rsid w:val="005E408E"/>
    <w:rsid w:val="00625729"/>
    <w:rsid w:val="0063039A"/>
    <w:rsid w:val="0064392B"/>
    <w:rsid w:val="006450C1"/>
    <w:rsid w:val="00647D8C"/>
    <w:rsid w:val="00653945"/>
    <w:rsid w:val="00673037"/>
    <w:rsid w:val="00690FBF"/>
    <w:rsid w:val="006B3BC2"/>
    <w:rsid w:val="006C2364"/>
    <w:rsid w:val="006F4142"/>
    <w:rsid w:val="006F45AF"/>
    <w:rsid w:val="0070452B"/>
    <w:rsid w:val="00705D7F"/>
    <w:rsid w:val="00740EE4"/>
    <w:rsid w:val="007466F4"/>
    <w:rsid w:val="007843C5"/>
    <w:rsid w:val="00785436"/>
    <w:rsid w:val="007A242C"/>
    <w:rsid w:val="007B6AC9"/>
    <w:rsid w:val="007C0CF2"/>
    <w:rsid w:val="007C74B7"/>
    <w:rsid w:val="007D294F"/>
    <w:rsid w:val="007E2782"/>
    <w:rsid w:val="007F4D8C"/>
    <w:rsid w:val="007F6801"/>
    <w:rsid w:val="00817608"/>
    <w:rsid w:val="00817E2C"/>
    <w:rsid w:val="00822F71"/>
    <w:rsid w:val="00851431"/>
    <w:rsid w:val="008539E9"/>
    <w:rsid w:val="0086291E"/>
    <w:rsid w:val="008F5EFB"/>
    <w:rsid w:val="008F64E8"/>
    <w:rsid w:val="009111F2"/>
    <w:rsid w:val="00922364"/>
    <w:rsid w:val="00990AFF"/>
    <w:rsid w:val="00997316"/>
    <w:rsid w:val="009A2009"/>
    <w:rsid w:val="009A6B1E"/>
    <w:rsid w:val="009C09FE"/>
    <w:rsid w:val="009C1962"/>
    <w:rsid w:val="00A635D5"/>
    <w:rsid w:val="00A67C6F"/>
    <w:rsid w:val="00A81573"/>
    <w:rsid w:val="00A82D03"/>
    <w:rsid w:val="00A831EA"/>
    <w:rsid w:val="00AD74A8"/>
    <w:rsid w:val="00AE17C6"/>
    <w:rsid w:val="00B10D59"/>
    <w:rsid w:val="00B16138"/>
    <w:rsid w:val="00B508D6"/>
    <w:rsid w:val="00B62A64"/>
    <w:rsid w:val="00B63E35"/>
    <w:rsid w:val="00B77319"/>
    <w:rsid w:val="00B80EE9"/>
    <w:rsid w:val="00BC0E27"/>
    <w:rsid w:val="00BC3C1B"/>
    <w:rsid w:val="00BE32AE"/>
    <w:rsid w:val="00C118C7"/>
    <w:rsid w:val="00C52791"/>
    <w:rsid w:val="00C764ED"/>
    <w:rsid w:val="00C8183F"/>
    <w:rsid w:val="00C83E97"/>
    <w:rsid w:val="00CC34A3"/>
    <w:rsid w:val="00CD5690"/>
    <w:rsid w:val="00CE26DB"/>
    <w:rsid w:val="00CF4208"/>
    <w:rsid w:val="00D103FF"/>
    <w:rsid w:val="00D5552B"/>
    <w:rsid w:val="00D62F82"/>
    <w:rsid w:val="00D649DF"/>
    <w:rsid w:val="00D81E79"/>
    <w:rsid w:val="00D87E03"/>
    <w:rsid w:val="00D92D79"/>
    <w:rsid w:val="00DB29DA"/>
    <w:rsid w:val="00E40C3C"/>
    <w:rsid w:val="00E4557E"/>
    <w:rsid w:val="00E50709"/>
    <w:rsid w:val="00E6525B"/>
    <w:rsid w:val="00E8269A"/>
    <w:rsid w:val="00E97CB2"/>
    <w:rsid w:val="00EA31B4"/>
    <w:rsid w:val="00EC5870"/>
    <w:rsid w:val="00ED6E70"/>
    <w:rsid w:val="00EE28BB"/>
    <w:rsid w:val="00EF10F2"/>
    <w:rsid w:val="00F31058"/>
    <w:rsid w:val="00F41ACF"/>
    <w:rsid w:val="00F5689F"/>
    <w:rsid w:val="00F62D72"/>
    <w:rsid w:val="00F7064C"/>
    <w:rsid w:val="00F7157D"/>
    <w:rsid w:val="00F95AF2"/>
    <w:rsid w:val="00FA1EEA"/>
    <w:rsid w:val="00FB58C7"/>
    <w:rsid w:val="00FC533E"/>
    <w:rsid w:val="00FC78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7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FBF"/>
    <w:pPr>
      <w:spacing w:line="320" w:lineRule="exact"/>
      <w:ind w:left="994" w:right="630"/>
    </w:pPr>
    <w:rPr>
      <w:rFonts w:eastAsia="Arial" w:cs="Arial"/>
      <w:sz w:val="20"/>
      <w:szCs w:val="16"/>
      <w:lang w:bidi="en-US"/>
    </w:rPr>
  </w:style>
  <w:style w:type="paragraph" w:styleId="Heading1">
    <w:name w:val="heading 1"/>
    <w:basedOn w:val="Normal"/>
    <w:next w:val="Normal"/>
    <w:link w:val="Heading1Char"/>
    <w:uiPriority w:val="9"/>
    <w:qFormat/>
    <w:rsid w:val="00690FBF"/>
    <w:pPr>
      <w:spacing w:before="280"/>
      <w:ind w:right="634"/>
      <w:outlineLvl w:val="0"/>
    </w:pPr>
    <w:rPr>
      <w:b/>
      <w:bCs/>
      <w:szCs w:val="40"/>
    </w:rPr>
  </w:style>
  <w:style w:type="paragraph" w:styleId="Heading2">
    <w:name w:val="heading 2"/>
    <w:basedOn w:val="Normal"/>
    <w:next w:val="Normal"/>
    <w:link w:val="Heading2Char"/>
    <w:uiPriority w:val="9"/>
    <w:qFormat/>
    <w:rsid w:val="00390248"/>
    <w:pPr>
      <w:spacing w:line="240" w:lineRule="auto"/>
      <w:outlineLvl w:val="1"/>
    </w:pPr>
    <w:rPr>
      <w:b/>
    </w:rPr>
  </w:style>
  <w:style w:type="paragraph" w:styleId="Heading3">
    <w:name w:val="heading 3"/>
    <w:basedOn w:val="Normal"/>
    <w:next w:val="Normal"/>
    <w:link w:val="Heading3Char"/>
    <w:uiPriority w:val="9"/>
    <w:rsid w:val="00740EE4"/>
    <w:pPr>
      <w:spacing w:line="240" w:lineRule="auto"/>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690FBF"/>
    <w:rPr>
      <w:rFonts w:eastAsia="Arial" w:cs="Arial"/>
      <w:b/>
      <w:bCs/>
      <w:sz w:val="20"/>
      <w:szCs w:val="40"/>
      <w:lang w:bidi="en-US"/>
    </w:rPr>
  </w:style>
  <w:style w:type="character" w:customStyle="1" w:styleId="Heading2Char">
    <w:name w:val="Heading 2 Char"/>
    <w:basedOn w:val="DefaultParagraphFont"/>
    <w:link w:val="Heading2"/>
    <w:uiPriority w:val="9"/>
    <w:rsid w:val="00390248"/>
    <w:rPr>
      <w:rFonts w:eastAsia="Arial" w:cs="Arial"/>
      <w:b/>
      <w:sz w:val="20"/>
      <w:szCs w:val="16"/>
      <w:lang w:bidi="en-US"/>
    </w:rPr>
  </w:style>
  <w:style w:type="character" w:customStyle="1" w:styleId="Heading3Char">
    <w:name w:val="Heading 3 Char"/>
    <w:basedOn w:val="DefaultParagraphFont"/>
    <w:link w:val="Heading3"/>
    <w:uiPriority w:val="9"/>
    <w:rsid w:val="00740EE4"/>
    <w:rPr>
      <w:rFonts w:eastAsia="Arial" w:cs="Arial"/>
      <w:i/>
      <w:sz w:val="20"/>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F62D72"/>
    <w:pPr>
      <w:numPr>
        <w:numId w:val="5"/>
      </w:numPr>
      <w:pBdr>
        <w:top w:val="single" w:sz="4" w:space="1" w:color="auto"/>
        <w:bottom w:val="single" w:sz="4" w:space="1" w:color="auto"/>
      </w:pBdr>
      <w:tabs>
        <w:tab w:val="left" w:pos="720"/>
        <w:tab w:val="left" w:pos="4230"/>
        <w:tab w:val="left" w:pos="7380"/>
      </w:tabs>
    </w:pPr>
    <w:rPr>
      <w:szCs w:val="18"/>
    </w:rPr>
  </w:style>
  <w:style w:type="paragraph" w:styleId="Title">
    <w:name w:val="Title"/>
    <w:basedOn w:val="Normal"/>
    <w:next w:val="Normal"/>
    <w:link w:val="TitleChar"/>
    <w:uiPriority w:val="10"/>
    <w:qFormat/>
    <w:rsid w:val="00690FBF"/>
    <w:pPr>
      <w:tabs>
        <w:tab w:val="left" w:pos="720"/>
      </w:tabs>
      <w:spacing w:before="240" w:after="360" w:line="1000" w:lineRule="exact"/>
      <w:ind w:left="360" w:right="1440"/>
      <w:outlineLvl w:val="0"/>
    </w:pPr>
    <w:rPr>
      <w:rFonts w:asciiTheme="majorHAnsi" w:hAnsiTheme="majorHAnsi"/>
      <w:bCs/>
      <w:color w:val="446530" w:themeColor="accent2" w:themeShade="80"/>
      <w:spacing w:val="80"/>
      <w:sz w:val="110"/>
      <w:szCs w:val="80"/>
    </w:rPr>
  </w:style>
  <w:style w:type="character" w:customStyle="1" w:styleId="TitleChar">
    <w:name w:val="Title Char"/>
    <w:basedOn w:val="DefaultParagraphFont"/>
    <w:link w:val="Title"/>
    <w:uiPriority w:val="10"/>
    <w:rsid w:val="00690FBF"/>
    <w:rPr>
      <w:rFonts w:asciiTheme="majorHAnsi" w:eastAsia="Arial" w:hAnsiTheme="majorHAnsi" w:cs="Arial"/>
      <w:bCs/>
      <w:color w:val="446530" w:themeColor="accent2" w:themeShade="80"/>
      <w:spacing w:val="80"/>
      <w:sz w:val="11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690FBF"/>
    <w:pPr>
      <w:spacing w:line="240" w:lineRule="auto"/>
      <w:outlineLvl w:val="1"/>
    </w:pPr>
    <w:rPr>
      <w:rFonts w:asciiTheme="majorHAnsi" w:eastAsiaTheme="minorEastAsia" w:hAnsiTheme="majorHAnsi" w:cs="Calibri"/>
      <w:b/>
      <w:color w:val="446530" w:themeColor="accent2" w:themeShade="80"/>
      <w:szCs w:val="20"/>
      <w:lang w:bidi="ar-SA"/>
    </w:rPr>
  </w:style>
  <w:style w:type="character" w:customStyle="1" w:styleId="SubtitleChar">
    <w:name w:val="Subtitle Char"/>
    <w:basedOn w:val="DefaultParagraphFont"/>
    <w:link w:val="Subtitle"/>
    <w:uiPriority w:val="11"/>
    <w:rsid w:val="00690FBF"/>
    <w:rPr>
      <w:rFonts w:asciiTheme="majorHAnsi" w:eastAsiaTheme="minorEastAsia" w:hAnsiTheme="majorHAnsi" w:cs="Calibri"/>
      <w:b/>
      <w:color w:val="446530" w:themeColor="accent2" w:themeShade="80"/>
      <w:sz w:val="20"/>
      <w:szCs w:val="20"/>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C0E27"/>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C0E27"/>
    <w:rPr>
      <w:rFonts w:eastAsia="Arial" w:cs="Arial"/>
      <w:sz w:val="18"/>
      <w:szCs w:val="16"/>
      <w:lang w:bidi="en-US"/>
    </w:rPr>
  </w:style>
  <w:style w:type="paragraph" w:styleId="BalloonText">
    <w:name w:val="Balloon Text"/>
    <w:basedOn w:val="Normal"/>
    <w:link w:val="BalloonTextChar"/>
    <w:uiPriority w:val="99"/>
    <w:semiHidden/>
    <w:unhideWhenUsed/>
    <w:rsid w:val="005A05E2"/>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5A05E2"/>
    <w:rPr>
      <w:rFonts w:ascii="Segoe UI" w:eastAsia="Arial" w:hAnsi="Segoe UI" w:cs="Segoe UI"/>
      <w:color w:val="231F20"/>
      <w:sz w:val="18"/>
      <w:szCs w:val="18"/>
      <w:lang w:bidi="en-US"/>
    </w:rPr>
  </w:style>
  <w:style w:type="paragraph" w:styleId="Salutation">
    <w:name w:val="Salutation"/>
    <w:basedOn w:val="Normal"/>
    <w:next w:val="Normal"/>
    <w:link w:val="SalutationChar"/>
    <w:uiPriority w:val="4"/>
    <w:semiHidden/>
    <w:unhideWhenUsed/>
    <w:qFormat/>
    <w:rsid w:val="00390248"/>
  </w:style>
  <w:style w:type="character" w:customStyle="1" w:styleId="SalutationChar">
    <w:name w:val="Salutation Char"/>
    <w:basedOn w:val="DefaultParagraphFont"/>
    <w:link w:val="Salutation"/>
    <w:uiPriority w:val="4"/>
    <w:semiHidden/>
    <w:rsid w:val="00390248"/>
    <w:rPr>
      <w:rFonts w:eastAsia="Arial" w:cs="Arial"/>
      <w:sz w:val="20"/>
      <w:szCs w:val="16"/>
      <w:lang w:bidi="en-US"/>
    </w:rPr>
  </w:style>
  <w:style w:type="character" w:customStyle="1" w:styleId="Italics">
    <w:name w:val="Italics"/>
    <w:uiPriority w:val="1"/>
    <w:qFormat/>
    <w:rsid w:val="004C1DA9"/>
    <w:rPr>
      <w:b/>
      <w:i/>
    </w:rPr>
  </w:style>
  <w:style w:type="character" w:customStyle="1" w:styleId="NotBold">
    <w:name w:val="Not Bold"/>
    <w:uiPriority w:val="1"/>
    <w:qFormat/>
    <w:rsid w:val="004C1DA9"/>
    <w:rPr>
      <w:b/>
    </w:rPr>
  </w:style>
  <w:style w:type="paragraph" w:customStyle="1" w:styleId="Skills">
    <w:name w:val="Skills"/>
    <w:basedOn w:val="Normal"/>
    <w:qFormat/>
    <w:rsid w:val="00690FBF"/>
    <w:pPr>
      <w:tabs>
        <w:tab w:val="left" w:pos="3874"/>
        <w:tab w:val="left" w:pos="7027"/>
      </w:tabs>
      <w:ind w:right="-720"/>
    </w:pPr>
  </w:style>
  <w:style w:type="character" w:styleId="Hyperlink">
    <w:name w:val="Hyperlink"/>
    <w:basedOn w:val="DefaultParagraphFont"/>
    <w:uiPriority w:val="99"/>
    <w:unhideWhenUsed/>
    <w:rsid w:val="00690FBF"/>
    <w:rPr>
      <w:color w:val="39A5B7" w:themeColor="hyperlink"/>
      <w:u w:val="single"/>
    </w:rPr>
  </w:style>
  <w:style w:type="character" w:styleId="UnresolvedMention">
    <w:name w:val="Unresolved Mention"/>
    <w:basedOn w:val="DefaultParagraphFont"/>
    <w:uiPriority w:val="99"/>
    <w:semiHidden/>
    <w:unhideWhenUsed/>
    <w:rsid w:val="00690FBF"/>
    <w:rPr>
      <w:color w:val="605E5C"/>
      <w:shd w:val="clear" w:color="auto" w:fill="E1DFDD"/>
    </w:rPr>
  </w:style>
  <w:style w:type="paragraph" w:styleId="EndnoteText">
    <w:name w:val="endnote text"/>
    <w:basedOn w:val="Normal"/>
    <w:link w:val="EndnoteTextChar"/>
    <w:uiPriority w:val="99"/>
    <w:semiHidden/>
    <w:unhideWhenUsed/>
    <w:rsid w:val="00690FBF"/>
    <w:pPr>
      <w:spacing w:line="240" w:lineRule="auto"/>
    </w:pPr>
    <w:rPr>
      <w:szCs w:val="20"/>
    </w:rPr>
  </w:style>
  <w:style w:type="character" w:customStyle="1" w:styleId="EndnoteTextChar">
    <w:name w:val="Endnote Text Char"/>
    <w:basedOn w:val="DefaultParagraphFont"/>
    <w:link w:val="EndnoteText"/>
    <w:uiPriority w:val="99"/>
    <w:semiHidden/>
    <w:rsid w:val="00690FBF"/>
    <w:rPr>
      <w:rFonts w:eastAsia="Arial" w:cs="Arial"/>
      <w:sz w:val="20"/>
      <w:szCs w:val="20"/>
      <w:lang w:bidi="en-US"/>
    </w:rPr>
  </w:style>
  <w:style w:type="paragraph" w:customStyle="1" w:styleId="Dates">
    <w:name w:val="Dates"/>
    <w:basedOn w:val="Normal"/>
    <w:qFormat/>
    <w:rsid w:val="00690FBF"/>
    <w:pPr>
      <w:spacing w:after="200"/>
      <w:ind w:right="634"/>
    </w:pPr>
  </w:style>
  <w:style w:type="paragraph" w:styleId="NormalWeb">
    <w:name w:val="Normal (Web)"/>
    <w:basedOn w:val="Normal"/>
    <w:uiPriority w:val="99"/>
    <w:semiHidden/>
    <w:unhideWhenUsed/>
    <w:rsid w:val="00B77319"/>
    <w:rPr>
      <w:rFonts w:ascii="Times New Roman" w:hAnsi="Times New Roman" w:cs="Times New Roman"/>
      <w:sz w:val="24"/>
      <w:szCs w:val="24"/>
    </w:rPr>
  </w:style>
  <w:style w:type="character" w:styleId="Strong">
    <w:name w:val="Strong"/>
    <w:basedOn w:val="DefaultParagraphFont"/>
    <w:uiPriority w:val="22"/>
    <w:qFormat/>
    <w:rsid w:val="00B773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hay%20Mishra\AppData\Roaming\Microsoft\Templates\ATS%20simple%20classic%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09BE17BA6249D3AEEBA6027292DC1E"/>
        <w:category>
          <w:name w:val="General"/>
          <w:gallery w:val="placeholder"/>
        </w:category>
        <w:types>
          <w:type w:val="bbPlcHdr"/>
        </w:types>
        <w:behaviors>
          <w:behavior w:val="content"/>
        </w:behaviors>
        <w:guid w:val="{3EEBD334-5E81-457A-87BF-33141AD72668}"/>
      </w:docPartPr>
      <w:docPartBody>
        <w:p w:rsidR="00000000" w:rsidRDefault="00000000">
          <w:pPr>
            <w:pStyle w:val="A609BE17BA6249D3AEEBA6027292DC1E"/>
          </w:pPr>
          <w:r w:rsidRPr="004C1DA9">
            <w:t>Education</w:t>
          </w:r>
        </w:p>
      </w:docPartBody>
    </w:docPart>
    <w:docPart>
      <w:docPartPr>
        <w:name w:val="9E886D8281D2447C9785A10216E38DDA"/>
        <w:category>
          <w:name w:val="General"/>
          <w:gallery w:val="placeholder"/>
        </w:category>
        <w:types>
          <w:type w:val="bbPlcHdr"/>
        </w:types>
        <w:behaviors>
          <w:behavior w:val="content"/>
        </w:behaviors>
        <w:guid w:val="{D2626CB1-DBB8-4C86-B4B9-356C43BF8D61}"/>
      </w:docPartPr>
      <w:docPartBody>
        <w:p w:rsidR="00000000" w:rsidRDefault="00000000">
          <w:pPr>
            <w:pStyle w:val="9E886D8281D2447C9785A10216E38DDA"/>
          </w:pPr>
          <w:r w:rsidRPr="00802B72">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2000028F" w:usb1="00000002"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BF4"/>
    <w:rsid w:val="006F45AF"/>
    <w:rsid w:val="00B6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BA6EFA8D096463BB8717D93DDAF7DCB">
    <w:name w:val="2BA6EFA8D096463BB8717D93DDAF7DCB"/>
  </w:style>
  <w:style w:type="paragraph" w:customStyle="1" w:styleId="06966C0F317C43E7B4EFD3318FFC79D8">
    <w:name w:val="06966C0F317C43E7B4EFD3318FFC79D8"/>
  </w:style>
  <w:style w:type="paragraph" w:customStyle="1" w:styleId="A9F779D941304DBA91EDA3B01643A9DC">
    <w:name w:val="A9F779D941304DBA91EDA3B01643A9DC"/>
  </w:style>
  <w:style w:type="paragraph" w:customStyle="1" w:styleId="00C7134E7A5D4A169536B19AC77D339C">
    <w:name w:val="00C7134E7A5D4A169536B19AC77D339C"/>
  </w:style>
  <w:style w:type="paragraph" w:customStyle="1" w:styleId="26F4DCC178934184BA3361F7896D0130">
    <w:name w:val="26F4DCC178934184BA3361F7896D0130"/>
  </w:style>
  <w:style w:type="paragraph" w:customStyle="1" w:styleId="30B915A344584BC398D42F3904347796">
    <w:name w:val="30B915A344584BC398D42F3904347796"/>
  </w:style>
  <w:style w:type="paragraph" w:customStyle="1" w:styleId="8C79021C2D1C405887382FA44DF9CB83">
    <w:name w:val="8C79021C2D1C405887382FA44DF9CB83"/>
  </w:style>
  <w:style w:type="paragraph" w:customStyle="1" w:styleId="AD2DDDF4E33B4B6E8980555C99FF74B6">
    <w:name w:val="AD2DDDF4E33B4B6E8980555C99FF74B6"/>
  </w:style>
  <w:style w:type="character" w:customStyle="1" w:styleId="Italics">
    <w:name w:val="Italics"/>
    <w:uiPriority w:val="1"/>
    <w:qFormat/>
    <w:rPr>
      <w:b/>
      <w:i/>
    </w:rPr>
  </w:style>
  <w:style w:type="paragraph" w:customStyle="1" w:styleId="C05DE5A0214F4775B7535481D4998E0D">
    <w:name w:val="C05DE5A0214F4775B7535481D4998E0D"/>
  </w:style>
  <w:style w:type="paragraph" w:customStyle="1" w:styleId="06B818F3C89941E3A5CB9D2C56543128">
    <w:name w:val="06B818F3C89941E3A5CB9D2C56543128"/>
  </w:style>
  <w:style w:type="paragraph" w:customStyle="1" w:styleId="C0AEA3887CB44344B0E15A8D4099C446">
    <w:name w:val="C0AEA3887CB44344B0E15A8D4099C446"/>
  </w:style>
  <w:style w:type="paragraph" w:customStyle="1" w:styleId="C3C6B90B6B8642EAB46A723DE2E5E58D">
    <w:name w:val="C3C6B90B6B8642EAB46A723DE2E5E58D"/>
  </w:style>
  <w:style w:type="paragraph" w:customStyle="1" w:styleId="DFB7890E37784AB3BA3E0C9175340C61">
    <w:name w:val="DFB7890E37784AB3BA3E0C9175340C61"/>
  </w:style>
  <w:style w:type="paragraph" w:customStyle="1" w:styleId="0FAF4E5C9F83415AAE430E3B9848BD48">
    <w:name w:val="0FAF4E5C9F83415AAE430E3B9848BD48"/>
  </w:style>
  <w:style w:type="paragraph" w:customStyle="1" w:styleId="3D4E86F684DA4D59B5F13665A16181CF">
    <w:name w:val="3D4E86F684DA4D59B5F13665A16181CF"/>
  </w:style>
  <w:style w:type="paragraph" w:customStyle="1" w:styleId="021A9759399E4D15A327A5DD9DFD2C5D">
    <w:name w:val="021A9759399E4D15A327A5DD9DFD2C5D"/>
  </w:style>
  <w:style w:type="paragraph" w:customStyle="1" w:styleId="92AEFA74BCB2468BA5AF5F761FB1BAC6">
    <w:name w:val="92AEFA74BCB2468BA5AF5F761FB1BAC6"/>
  </w:style>
  <w:style w:type="paragraph" w:customStyle="1" w:styleId="9759A3EDB3844E46A7BE0C6C08AD039C">
    <w:name w:val="9759A3EDB3844E46A7BE0C6C08AD039C"/>
  </w:style>
  <w:style w:type="paragraph" w:customStyle="1" w:styleId="094AA318607E4A9FBFDEAF641D8C10DA">
    <w:name w:val="094AA318607E4A9FBFDEAF641D8C10DA"/>
  </w:style>
  <w:style w:type="paragraph" w:customStyle="1" w:styleId="A609BE17BA6249D3AEEBA6027292DC1E">
    <w:name w:val="A609BE17BA6249D3AEEBA6027292DC1E"/>
  </w:style>
  <w:style w:type="paragraph" w:customStyle="1" w:styleId="2A55B17451DD448DA30A0611BE89D0EB">
    <w:name w:val="2A55B17451DD448DA30A0611BE89D0EB"/>
  </w:style>
  <w:style w:type="paragraph" w:customStyle="1" w:styleId="F5A46BABFA9C4DEEA8D43FB6AA8599D8">
    <w:name w:val="F5A46BABFA9C4DEEA8D43FB6AA8599D8"/>
  </w:style>
  <w:style w:type="character" w:customStyle="1" w:styleId="NotBold">
    <w:name w:val="Not Bold"/>
    <w:uiPriority w:val="1"/>
    <w:qFormat/>
    <w:rPr>
      <w:b/>
    </w:rPr>
  </w:style>
  <w:style w:type="paragraph" w:customStyle="1" w:styleId="D01F196D46144C1D90F56BCD5F11D454">
    <w:name w:val="D01F196D46144C1D90F56BCD5F11D454"/>
  </w:style>
  <w:style w:type="paragraph" w:customStyle="1" w:styleId="9E886D8281D2447C9785A10216E38DDA">
    <w:name w:val="9E886D8281D2447C9785A10216E38DDA"/>
  </w:style>
  <w:style w:type="paragraph" w:customStyle="1" w:styleId="9AF7B296784A43DB954179482F66196F">
    <w:name w:val="9AF7B296784A43DB954179482F66196F"/>
  </w:style>
  <w:style w:type="paragraph" w:customStyle="1" w:styleId="C721D28F008F4BD594A0702B3DB9802B">
    <w:name w:val="C721D28F008F4BD594A0702B3DB9802B"/>
  </w:style>
  <w:style w:type="paragraph" w:customStyle="1" w:styleId="FD90BA66F5B2478FB93BA39E372DCB93">
    <w:name w:val="FD90BA66F5B2478FB93BA39E372DCB93"/>
  </w:style>
  <w:style w:type="paragraph" w:customStyle="1" w:styleId="90C4492BA47F4FD0BE4A5892A83F2793">
    <w:name w:val="90C4492BA47F4FD0BE4A5892A83F2793"/>
  </w:style>
  <w:style w:type="paragraph" w:customStyle="1" w:styleId="96C7BD68D495427A8BB97C1DDAEF54F8">
    <w:name w:val="96C7BD68D495427A8BB97C1DDAEF54F8"/>
  </w:style>
  <w:style w:type="paragraph" w:customStyle="1" w:styleId="B9CBAC9CDD5F4594AB772132FFE837C0">
    <w:name w:val="B9CBAC9CDD5F4594AB772132FFE837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0">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ustom 69">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F1C84-DF90-42FE-AE11-AFF931E8FAE7}">
  <ds:schemaRefs>
    <ds:schemaRef ds:uri="http://schemas.microsoft.com/sharepoint/v3/contenttype/forms"/>
  </ds:schemaRefs>
</ds:datastoreItem>
</file>

<file path=customXml/itemProps2.xml><?xml version="1.0" encoding="utf-8"?>
<ds:datastoreItem xmlns:ds="http://schemas.openxmlformats.org/officeDocument/2006/customXml" ds:itemID="{BC00A20C-2870-4772-8D78-C84273E380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541AF4-0605-4549-B594-5B1E9F6FC301}">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4BA0F8E9-CE38-4606-A1E0-486FCD7D9EE2}">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simple classic resume</Template>
  <TotalTime>0</TotalTime>
  <Pages>2</Pages>
  <Words>256</Words>
  <Characters>1463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2025-12-03T08:01:00Z</dcterms:created>
  <dcterms:modified xsi:type="dcterms:W3CDTF">2025-12-03T08:12:00Z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